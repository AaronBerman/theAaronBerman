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983C7B" w14:textId="449967D8" w:rsidR="0045489E" w:rsidRPr="00F3260E" w:rsidRDefault="0008246E" w:rsidP="0045489E">
      <w:pPr>
        <w:pBdr>
          <w:bottom w:val="single" w:sz="4" w:space="1" w:color="auto"/>
        </w:pBdr>
        <w:autoSpaceDE w:val="0"/>
        <w:autoSpaceDN w:val="0"/>
        <w:jc w:val="center"/>
        <w:rPr>
          <w:rFonts w:ascii="Garamond" w:hAnsi="Garamond" w:cs="Big Caslon Medium"/>
          <w:b/>
          <w:sz w:val="23"/>
          <w:szCs w:val="23"/>
        </w:rPr>
      </w:pPr>
      <w:r w:rsidRPr="00F3260E">
        <w:rPr>
          <w:rFonts w:ascii="Garamond" w:hAnsi="Garamond" w:cs="Big Caslon Medium"/>
          <w:b/>
          <w:sz w:val="23"/>
          <w:szCs w:val="23"/>
        </w:rPr>
        <w:t>AARON BERMAN</w:t>
      </w:r>
    </w:p>
    <w:p w14:paraId="21CE318C" w14:textId="07ECE72D" w:rsidR="00392FB5" w:rsidRPr="00F3260E" w:rsidRDefault="0008246E" w:rsidP="00392FB5">
      <w:pPr>
        <w:pBdr>
          <w:bottom w:val="single" w:sz="4" w:space="1" w:color="auto"/>
        </w:pBdr>
        <w:autoSpaceDE w:val="0"/>
        <w:autoSpaceDN w:val="0"/>
        <w:jc w:val="center"/>
        <w:rPr>
          <w:rFonts w:ascii="Garamond" w:hAnsi="Garamond" w:cs="Big Caslon Medium"/>
          <w:sz w:val="23"/>
          <w:szCs w:val="23"/>
        </w:rPr>
      </w:pPr>
      <w:r w:rsidRPr="00F3260E">
        <w:rPr>
          <w:rFonts w:ascii="Garamond" w:hAnsi="Garamond" w:cs="Big Caslon Medium"/>
          <w:sz w:val="23"/>
          <w:szCs w:val="23"/>
        </w:rPr>
        <w:t>Chesapeake, VA</w:t>
      </w:r>
      <w:r w:rsidR="0045489E" w:rsidRPr="00F3260E">
        <w:rPr>
          <w:rFonts w:ascii="Garamond" w:hAnsi="Garamond" w:cs="Big Caslon Medium"/>
          <w:sz w:val="23"/>
          <w:szCs w:val="23"/>
        </w:rPr>
        <w:t xml:space="preserve"> </w:t>
      </w:r>
    </w:p>
    <w:p w14:paraId="1C5557C5" w14:textId="5A2485ED" w:rsidR="00CC7C01" w:rsidRPr="00F3260E" w:rsidRDefault="0008246E" w:rsidP="00392FB5">
      <w:pPr>
        <w:pBdr>
          <w:bottom w:val="single" w:sz="4" w:space="1" w:color="auto"/>
        </w:pBdr>
        <w:autoSpaceDE w:val="0"/>
        <w:autoSpaceDN w:val="0"/>
        <w:jc w:val="center"/>
        <w:rPr>
          <w:rFonts w:ascii="Garamond" w:hAnsi="Garamond" w:cs="Big Caslon Medium"/>
          <w:sz w:val="23"/>
          <w:szCs w:val="23"/>
        </w:rPr>
      </w:pPr>
      <w:r w:rsidRPr="00F3260E">
        <w:rPr>
          <w:rFonts w:ascii="Garamond" w:hAnsi="Garamond" w:cs="Big Caslon Medium"/>
          <w:sz w:val="23"/>
          <w:szCs w:val="23"/>
        </w:rPr>
        <w:t>757.277.5674</w:t>
      </w:r>
    </w:p>
    <w:p w14:paraId="57ED31B6" w14:textId="38D36AF5" w:rsidR="00CC7C01" w:rsidRPr="00F3260E" w:rsidRDefault="00472F9E" w:rsidP="00367BD8">
      <w:pPr>
        <w:pBdr>
          <w:bottom w:val="single" w:sz="4" w:space="1" w:color="auto"/>
        </w:pBdr>
        <w:autoSpaceDE w:val="0"/>
        <w:autoSpaceDN w:val="0"/>
        <w:jc w:val="center"/>
        <w:rPr>
          <w:rFonts w:ascii="Garamond" w:hAnsi="Garamond"/>
          <w:sz w:val="23"/>
          <w:szCs w:val="23"/>
        </w:rPr>
      </w:pPr>
      <w:hyperlink r:id="rId8" w:history="1">
        <w:r w:rsidR="0008246E" w:rsidRPr="00F3260E">
          <w:rPr>
            <w:rStyle w:val="Hyperlink"/>
            <w:rFonts w:ascii="Garamond" w:hAnsi="Garamond"/>
            <w:color w:val="auto"/>
            <w:sz w:val="23"/>
            <w:szCs w:val="23"/>
          </w:rPr>
          <w:t>beaker133@gmail.com</w:t>
        </w:r>
      </w:hyperlink>
    </w:p>
    <w:p w14:paraId="17B39363" w14:textId="76ADE9E4" w:rsidR="0008246E" w:rsidRPr="00F3260E" w:rsidRDefault="00472F9E" w:rsidP="00367BD8">
      <w:pPr>
        <w:pBdr>
          <w:bottom w:val="single" w:sz="4" w:space="1" w:color="auto"/>
        </w:pBdr>
        <w:autoSpaceDE w:val="0"/>
        <w:autoSpaceDN w:val="0"/>
        <w:jc w:val="center"/>
        <w:rPr>
          <w:rFonts w:ascii="Garamond" w:hAnsi="Garamond"/>
          <w:sz w:val="23"/>
          <w:szCs w:val="23"/>
        </w:rPr>
      </w:pPr>
      <w:hyperlink r:id="rId9" w:history="1">
        <w:r w:rsidR="0008246E" w:rsidRPr="00F3260E">
          <w:rPr>
            <w:rStyle w:val="Hyperlink"/>
            <w:rFonts w:ascii="Garamond" w:hAnsi="Garamond"/>
            <w:color w:val="auto"/>
            <w:sz w:val="23"/>
            <w:szCs w:val="23"/>
          </w:rPr>
          <w:t>linkedin.com/in/beaker</w:t>
        </w:r>
      </w:hyperlink>
      <w:r w:rsidR="00171D3B">
        <w:rPr>
          <w:rStyle w:val="Hyperlink"/>
          <w:rFonts w:ascii="Garamond" w:hAnsi="Garamond"/>
          <w:color w:val="auto"/>
          <w:sz w:val="23"/>
          <w:szCs w:val="23"/>
        </w:rPr>
        <w:t>133</w:t>
      </w:r>
    </w:p>
    <w:p w14:paraId="0DCFC8E4" w14:textId="77777777" w:rsidR="00CC7C01" w:rsidRPr="00F3260E" w:rsidRDefault="00CC7C01" w:rsidP="0045489E">
      <w:pPr>
        <w:pBdr>
          <w:bottom w:val="single" w:sz="4" w:space="1" w:color="auto"/>
        </w:pBdr>
        <w:autoSpaceDE w:val="0"/>
        <w:autoSpaceDN w:val="0"/>
        <w:jc w:val="center"/>
        <w:rPr>
          <w:rFonts w:ascii="Garamond" w:hAnsi="Garamond" w:cs="Big Caslon Medium"/>
          <w:sz w:val="23"/>
          <w:szCs w:val="23"/>
        </w:rPr>
      </w:pPr>
    </w:p>
    <w:p w14:paraId="27139BEF" w14:textId="77777777" w:rsidR="0045489E" w:rsidRPr="00F3260E" w:rsidRDefault="0045489E" w:rsidP="0045489E">
      <w:pPr>
        <w:jc w:val="center"/>
        <w:rPr>
          <w:rFonts w:ascii="Garamond" w:hAnsi="Garamond" w:cs="Big Caslon Medium"/>
          <w:sz w:val="23"/>
          <w:szCs w:val="23"/>
        </w:rPr>
      </w:pPr>
    </w:p>
    <w:p w14:paraId="3651E5A9" w14:textId="72F0D212" w:rsidR="0045489E" w:rsidRPr="00F3260E" w:rsidRDefault="00C818EA" w:rsidP="0045489E">
      <w:pPr>
        <w:jc w:val="center"/>
        <w:rPr>
          <w:rFonts w:ascii="Garamond" w:hAnsi="Garamond" w:cs="Big Caslon Medium"/>
          <w:b/>
          <w:sz w:val="23"/>
          <w:szCs w:val="23"/>
        </w:rPr>
      </w:pPr>
      <w:r w:rsidRPr="00F3260E">
        <w:rPr>
          <w:rFonts w:ascii="Garamond" w:hAnsi="Garamond" w:cs="Big Caslon Medium"/>
          <w:b/>
          <w:sz w:val="23"/>
          <w:szCs w:val="23"/>
        </w:rPr>
        <w:t>Streaming Support Engineer | Programmer Analyst | Systems Support</w:t>
      </w:r>
    </w:p>
    <w:p w14:paraId="7EE459F6" w14:textId="77777777" w:rsidR="0045489E" w:rsidRPr="00F3260E" w:rsidRDefault="0045489E" w:rsidP="0045489E">
      <w:pPr>
        <w:autoSpaceDE w:val="0"/>
        <w:autoSpaceDN w:val="0"/>
        <w:rPr>
          <w:rFonts w:ascii="Garamond" w:hAnsi="Garamond" w:cs="Big Caslon Medium"/>
          <w:sz w:val="23"/>
          <w:szCs w:val="23"/>
        </w:rPr>
      </w:pPr>
    </w:p>
    <w:p w14:paraId="54871EE2" w14:textId="0478A68E" w:rsidR="00A61E93" w:rsidRPr="00F3260E" w:rsidRDefault="0045114B" w:rsidP="0045489E">
      <w:pPr>
        <w:overflowPunct/>
        <w:autoSpaceDE w:val="0"/>
        <w:autoSpaceDN w:val="0"/>
        <w:jc w:val="both"/>
        <w:rPr>
          <w:rFonts w:ascii="Garamond" w:eastAsia="Calibri" w:hAnsi="Garamond" w:cs="Big Caslon Medium"/>
          <w:bCs/>
          <w:iCs/>
          <w:kern w:val="0"/>
          <w:sz w:val="23"/>
          <w:szCs w:val="23"/>
        </w:rPr>
      </w:pPr>
      <w:r w:rsidRPr="00F3260E">
        <w:rPr>
          <w:rFonts w:ascii="Garamond" w:eastAsia="Calibri" w:hAnsi="Garamond" w:cs="Big Caslon Medium"/>
          <w:bCs/>
          <w:iCs/>
          <w:kern w:val="0"/>
          <w:sz w:val="23"/>
          <w:szCs w:val="23"/>
        </w:rPr>
        <w:t>Streaming Support Engineer with hands-on experience supporting live and VOD video platforms, high-severity incident triage, log analysis, and root cause documentation. Prior Programmer Analyst work on HTML/CSS/JavaScript/TypeScript e-learning systems. Technical skills include Python, Bash, regex, Splunk, Grafana, Observe, Jira Service Management (JSM), AWS Systems Manager (SSM), Docker, Git, Linux, Unix, and macOS. B.S. Computer Science with Cybersecurity minor, Cum Laude; U.S. Marine Corps veteran.</w:t>
      </w:r>
      <w:r w:rsidR="00C818EA" w:rsidRPr="00F3260E">
        <w:rPr>
          <w:rFonts w:ascii="Garamond" w:eastAsia="Calibri" w:hAnsi="Garamond" w:cs="Big Caslon Medium"/>
          <w:bCs/>
          <w:iCs/>
          <w:kern w:val="0"/>
          <w:sz w:val="23"/>
          <w:szCs w:val="23"/>
        </w:rPr>
      </w:r>
      <w:r w:rsidR="00C818EA" w:rsidRPr="00F3260E">
        <w:rPr>
          <w:rFonts w:ascii="Garamond" w:hAnsi="Garamond"/>
          <w:sz w:val="23"/>
          <w:szCs w:val="23"/>
        </w:rPr>
      </w:r>
      <w:r w:rsidR="00C818EA" w:rsidRPr="00F3260E">
        <w:rPr>
          <w:rFonts w:ascii="Garamond" w:eastAsia="Calibri" w:hAnsi="Garamond" w:cs="Big Caslon Medium"/>
          <w:bCs/>
          <w:iCs/>
          <w:kern w:val="0"/>
          <w:sz w:val="23"/>
          <w:szCs w:val="23"/>
        </w:rPr>
      </w:r>
      <w:r w:rsidR="00996E64" w:rsidRPr="00F3260E">
        <w:rPr>
          <w:rFonts w:ascii="Garamond" w:eastAsia="Calibri" w:hAnsi="Garamond" w:cs="Big Caslon Medium"/>
          <w:bCs/>
          <w:iCs/>
          <w:kern w:val="0"/>
          <w:sz w:val="23"/>
          <w:szCs w:val="23"/>
        </w:rPr>
      </w:r>
      <w:r w:rsidR="009400F2">
        <w:rPr>
          <w:rFonts w:ascii="Garamond" w:eastAsia="Calibri" w:hAnsi="Garamond" w:cs="Big Caslon Medium"/>
          <w:bCs/>
          <w:iCs/>
          <w:kern w:val="0"/>
          <w:sz w:val="23"/>
          <w:szCs w:val="23"/>
        </w:rPr>
      </w:r>
      <w:r w:rsidR="00996E64" w:rsidRPr="00F3260E">
        <w:rPr>
          <w:rFonts w:ascii="Garamond" w:eastAsia="Calibri" w:hAnsi="Garamond" w:cs="Big Caslon Medium"/>
          <w:bCs/>
          <w:iCs/>
          <w:kern w:val="0"/>
          <w:sz w:val="23"/>
          <w:szCs w:val="23"/>
        </w:rPr>
      </w:r>
    </w:p>
    <w:p w14:paraId="7DCB4249" w14:textId="77777777" w:rsidR="0045489E" w:rsidRPr="00F3260E" w:rsidRDefault="0045489E" w:rsidP="0045489E">
      <w:pPr>
        <w:autoSpaceDE w:val="0"/>
        <w:autoSpaceDN w:val="0"/>
        <w:jc w:val="both"/>
        <w:rPr>
          <w:rFonts w:ascii="Garamond" w:hAnsi="Garamond" w:cs="Big Caslon Medium"/>
          <w:sz w:val="23"/>
          <w:szCs w:val="23"/>
        </w:rPr>
      </w:pPr>
    </w:p>
    <w:p w14:paraId="6FCFECA2" w14:textId="77777777" w:rsidR="00712857" w:rsidRPr="00F3260E" w:rsidRDefault="00392FB5" w:rsidP="00712857">
      <w:pPr>
        <w:jc w:val="center"/>
        <w:rPr>
          <w:rFonts w:ascii="Garamond" w:hAnsi="Garamond"/>
          <w:b/>
          <w:sz w:val="23"/>
          <w:szCs w:val="23"/>
        </w:rPr>
      </w:pPr>
      <w:r w:rsidRPr="00F3260E">
        <w:rPr>
          <w:rFonts w:ascii="Garamond" w:hAnsi="Garamond" w:cs="Big Caslon Medium"/>
          <w:b/>
          <w:sz w:val="23"/>
          <w:szCs w:val="23"/>
        </w:rPr>
        <w:t>EDU</w:t>
      </w:r>
      <w:r w:rsidR="00EE2B59" w:rsidRPr="00F3260E">
        <w:rPr>
          <w:rFonts w:ascii="Garamond" w:hAnsi="Garamond" w:cs="Big Caslon Medium"/>
          <w:b/>
          <w:sz w:val="23"/>
          <w:szCs w:val="23"/>
        </w:rPr>
        <w:t>C</w:t>
      </w:r>
      <w:r w:rsidRPr="00F3260E">
        <w:rPr>
          <w:rFonts w:ascii="Garamond" w:hAnsi="Garamond" w:cs="Big Caslon Medium"/>
          <w:b/>
          <w:sz w:val="23"/>
          <w:szCs w:val="23"/>
        </w:rPr>
        <w:t>ATION</w:t>
      </w:r>
      <w:r w:rsidR="00712857" w:rsidRPr="00F3260E">
        <w:rPr>
          <w:rFonts w:ascii="Garamond" w:hAnsi="Garamond" w:cs="Big Caslon Medium"/>
          <w:b/>
          <w:sz w:val="23"/>
          <w:szCs w:val="23"/>
        </w:rPr>
        <w:t xml:space="preserve"> | </w:t>
      </w:r>
      <w:r w:rsidR="00712857" w:rsidRPr="00F3260E">
        <w:rPr>
          <w:rFonts w:ascii="Garamond" w:hAnsi="Garamond"/>
          <w:b/>
          <w:sz w:val="23"/>
          <w:szCs w:val="23"/>
        </w:rPr>
        <w:t>RELEVANT COURSEWORK</w:t>
      </w:r>
    </w:p>
    <w:p w14:paraId="335D6DD0" w14:textId="77777777" w:rsidR="002551D6" w:rsidRPr="00F3260E" w:rsidRDefault="002551D6" w:rsidP="002551D6">
      <w:pPr>
        <w:widowControl/>
        <w:overflowPunct/>
        <w:adjustRightInd/>
        <w:contextualSpacing/>
        <w:jc w:val="center"/>
        <w:rPr>
          <w:rFonts w:ascii="Garamond" w:hAnsi="Garamond" w:cs="Big Caslon Medium"/>
          <w:sz w:val="23"/>
          <w:szCs w:val="23"/>
        </w:rPr>
      </w:pPr>
    </w:p>
    <w:p w14:paraId="269C9B5B" w14:textId="148D9056" w:rsidR="0008246E" w:rsidRPr="00F3260E" w:rsidRDefault="0008246E" w:rsidP="0008246E">
      <w:pPr>
        <w:jc w:val="center"/>
        <w:rPr>
          <w:rFonts w:ascii="Garamond" w:hAnsi="Garamond"/>
          <w:b/>
          <w:sz w:val="23"/>
          <w:szCs w:val="23"/>
        </w:rPr>
      </w:pPr>
      <w:r w:rsidRPr="00F3260E">
        <w:rPr>
          <w:rFonts w:ascii="Garamond" w:hAnsi="Garamond"/>
          <w:b/>
          <w:sz w:val="23"/>
          <w:szCs w:val="23"/>
        </w:rPr>
        <w:t>Bachelor of Science, Computer Science (Cybersecurity minor), Cum Laude; Old Dominion University - 2020</w:t>
      </w:r>
      <w:r w:rsidRPr="00F3260E">
        <w:rPr>
          <w:rFonts w:ascii="Garamond" w:hAnsi="Garamond"/>
          <w:bCs/>
          <w:sz w:val="23"/>
          <w:szCs w:val="23"/>
        </w:rPr>
      </w:r>
    </w:p>
    <w:p w14:paraId="0016AAA0" w14:textId="4698AD30" w:rsidR="00E3449E" w:rsidRPr="00F3260E" w:rsidRDefault="0008246E" w:rsidP="0008246E">
      <w:pPr>
        <w:jc w:val="center"/>
        <w:rPr>
          <w:rFonts w:ascii="Garamond" w:hAnsi="Garamond"/>
          <w:bCs/>
          <w:sz w:val="23"/>
          <w:szCs w:val="23"/>
        </w:rPr>
      </w:pPr>
      <w:r w:rsidRPr="00F3260E">
        <w:rPr>
          <w:rFonts w:ascii="Garamond" w:hAnsi="Garamond"/>
          <w:b/>
          <w:sz w:val="23"/>
          <w:szCs w:val="23"/>
        </w:rPr>
        <w:t xml:space="preserve">Associate of Science, Computer Science; </w:t>
      </w:r>
      <w:r w:rsidRPr="00F3260E">
        <w:rPr>
          <w:rFonts w:ascii="Garamond" w:hAnsi="Garamond"/>
          <w:bCs/>
          <w:sz w:val="23"/>
          <w:szCs w:val="23"/>
        </w:rPr>
        <w:t>Tidewater Community College - 2014</w:t>
      </w:r>
    </w:p>
    <w:p w14:paraId="3238C7AC" w14:textId="4750D3F2" w:rsidR="00712857" w:rsidRPr="00F3260E" w:rsidRDefault="00712857" w:rsidP="0008246E">
      <w:pPr>
        <w:jc w:val="center"/>
        <w:rPr>
          <w:rFonts w:ascii="Garamond" w:hAnsi="Garamond"/>
          <w:b/>
          <w:sz w:val="12"/>
          <w:szCs w:val="12"/>
        </w:rPr>
      </w:pPr>
    </w:p>
    <w:p w14:paraId="1B6C6B07" w14:textId="77777777" w:rsidR="00712857" w:rsidRPr="00F3260E" w:rsidRDefault="00712857" w:rsidP="00712857">
      <w:pPr>
        <w:jc w:val="center"/>
        <w:rPr>
          <w:rFonts w:ascii="Garamond" w:hAnsi="Garamond"/>
          <w:bCs/>
          <w:sz w:val="23"/>
          <w:szCs w:val="23"/>
        </w:rPr>
      </w:pPr>
      <w:r w:rsidRPr="00F3260E">
        <w:rPr>
          <w:rFonts w:ascii="Garamond" w:hAnsi="Garamond"/>
          <w:bCs/>
          <w:sz w:val="23"/>
          <w:szCs w:val="23"/>
        </w:rPr>
        <w:t>Networked Systems Security | Information Assurance</w:t>
      </w:r>
    </w:p>
    <w:p w14:paraId="66799D22" w14:textId="77777777" w:rsidR="00712857" w:rsidRPr="00F3260E" w:rsidRDefault="00712857" w:rsidP="00712857">
      <w:pPr>
        <w:jc w:val="center"/>
        <w:rPr>
          <w:rFonts w:ascii="Garamond" w:hAnsi="Garamond"/>
          <w:bCs/>
          <w:sz w:val="23"/>
          <w:szCs w:val="23"/>
        </w:rPr>
      </w:pPr>
      <w:r w:rsidRPr="00F3260E">
        <w:rPr>
          <w:rFonts w:ascii="Garamond" w:hAnsi="Garamond"/>
          <w:bCs/>
          <w:sz w:val="23"/>
          <w:szCs w:val="23"/>
        </w:rPr>
        <w:t>Computational Methods and Software | Operating Systems</w:t>
      </w:r>
    </w:p>
    <w:p w14:paraId="70E2BB2E" w14:textId="77777777" w:rsidR="00712857" w:rsidRPr="00F3260E" w:rsidRDefault="00712857" w:rsidP="00712857">
      <w:pPr>
        <w:jc w:val="center"/>
        <w:rPr>
          <w:rFonts w:ascii="Garamond" w:hAnsi="Garamond"/>
          <w:bCs/>
          <w:sz w:val="23"/>
          <w:szCs w:val="23"/>
        </w:rPr>
      </w:pPr>
      <w:r w:rsidRPr="00F3260E">
        <w:rPr>
          <w:rFonts w:ascii="Garamond" w:hAnsi="Garamond"/>
          <w:bCs/>
          <w:sz w:val="23"/>
          <w:szCs w:val="23"/>
        </w:rPr>
        <w:t>Cybersecurity Fundamentals | Cryptography for Cybersecurity</w:t>
      </w:r>
    </w:p>
    <w:p w14:paraId="0AF81879" w14:textId="77777777" w:rsidR="00712857" w:rsidRPr="00F3260E" w:rsidRDefault="00712857" w:rsidP="00712857">
      <w:pPr>
        <w:jc w:val="center"/>
        <w:rPr>
          <w:rFonts w:ascii="Garamond" w:hAnsi="Garamond"/>
          <w:bCs/>
          <w:sz w:val="23"/>
          <w:szCs w:val="23"/>
        </w:rPr>
      </w:pPr>
      <w:r w:rsidRPr="00F3260E">
        <w:rPr>
          <w:rFonts w:ascii="Garamond" w:hAnsi="Garamond"/>
          <w:bCs/>
          <w:sz w:val="23"/>
          <w:szCs w:val="23"/>
        </w:rPr>
        <w:t>Introduction to Computer Architecture | Computers in Society</w:t>
      </w:r>
    </w:p>
    <w:p w14:paraId="407104CE" w14:textId="4533CF1E" w:rsidR="00712857" w:rsidRPr="00F3260E" w:rsidRDefault="00712857" w:rsidP="00712857">
      <w:pPr>
        <w:jc w:val="center"/>
        <w:rPr>
          <w:rFonts w:ascii="Garamond" w:hAnsi="Garamond"/>
          <w:bCs/>
          <w:sz w:val="23"/>
          <w:szCs w:val="23"/>
        </w:rPr>
      </w:pPr>
      <w:r w:rsidRPr="00F3260E">
        <w:rPr>
          <w:rFonts w:ascii="Garamond" w:hAnsi="Garamond"/>
          <w:bCs/>
          <w:sz w:val="23"/>
          <w:szCs w:val="23"/>
        </w:rPr>
        <w:t>Problem Solving and Programming I | Problem Solving and Programming II</w:t>
      </w:r>
    </w:p>
    <w:p w14:paraId="5FCC3978" w14:textId="6A155FA5" w:rsidR="00712857" w:rsidRPr="00F3260E" w:rsidRDefault="00712857" w:rsidP="00712857">
      <w:pPr>
        <w:jc w:val="center"/>
        <w:rPr>
          <w:rFonts w:ascii="Garamond" w:hAnsi="Garamond"/>
          <w:bCs/>
          <w:sz w:val="23"/>
          <w:szCs w:val="23"/>
        </w:rPr>
      </w:pPr>
      <w:r w:rsidRPr="00F3260E">
        <w:rPr>
          <w:rFonts w:ascii="Garamond" w:hAnsi="Garamond"/>
          <w:bCs/>
          <w:sz w:val="23"/>
          <w:szCs w:val="23"/>
        </w:rPr>
        <w:t>Object</w:t>
      </w:r>
      <w:r w:rsidR="009400F2">
        <w:rPr>
          <w:rFonts w:ascii="Garamond" w:hAnsi="Garamond"/>
          <w:bCs/>
          <w:sz w:val="23"/>
          <w:szCs w:val="23"/>
        </w:rPr>
        <w:t>-</w:t>
      </w:r>
      <w:r w:rsidRPr="00F3260E">
        <w:rPr>
          <w:rFonts w:ascii="Garamond" w:hAnsi="Garamond"/>
          <w:bCs/>
          <w:sz w:val="23"/>
          <w:szCs w:val="23"/>
        </w:rPr>
        <w:t>Oriented Programming Design | Introduction to Software Engineering</w:t>
      </w:r>
    </w:p>
    <w:p w14:paraId="07A2B45B" w14:textId="77777777" w:rsidR="00712857" w:rsidRPr="00F3260E" w:rsidRDefault="00712857" w:rsidP="00712857">
      <w:pPr>
        <w:jc w:val="center"/>
        <w:rPr>
          <w:rFonts w:ascii="Garamond" w:hAnsi="Garamond"/>
          <w:bCs/>
          <w:sz w:val="23"/>
          <w:szCs w:val="23"/>
        </w:rPr>
      </w:pPr>
      <w:r w:rsidRPr="00F3260E">
        <w:rPr>
          <w:rFonts w:ascii="Garamond" w:hAnsi="Garamond"/>
          <w:bCs/>
          <w:sz w:val="23"/>
          <w:szCs w:val="23"/>
        </w:rPr>
        <w:t>Fundamentals of Computer Organization | Introduction to Unix for Programmers</w:t>
      </w:r>
    </w:p>
    <w:p w14:paraId="0F1A21F4" w14:textId="158DCD33" w:rsidR="00712857" w:rsidRPr="00F3260E" w:rsidRDefault="00712857" w:rsidP="00712857">
      <w:pPr>
        <w:jc w:val="center"/>
        <w:rPr>
          <w:rFonts w:ascii="Garamond" w:hAnsi="Garamond"/>
          <w:bCs/>
          <w:sz w:val="23"/>
          <w:szCs w:val="23"/>
        </w:rPr>
      </w:pPr>
      <w:r w:rsidRPr="00F3260E">
        <w:rPr>
          <w:rFonts w:ascii="Garamond" w:hAnsi="Garamond"/>
          <w:bCs/>
          <w:sz w:val="23"/>
          <w:szCs w:val="23"/>
        </w:rPr>
        <w:t>Principles of Programming Languages | Advanced Data Structures and Algorithms</w:t>
      </w:r>
    </w:p>
    <w:p w14:paraId="12E13733" w14:textId="3743AF11" w:rsidR="00712857" w:rsidRPr="00F3260E" w:rsidRDefault="00712857" w:rsidP="00712857">
      <w:pPr>
        <w:jc w:val="center"/>
        <w:rPr>
          <w:rFonts w:ascii="Garamond" w:hAnsi="Garamond"/>
          <w:bCs/>
          <w:sz w:val="23"/>
          <w:szCs w:val="23"/>
        </w:rPr>
      </w:pPr>
      <w:r w:rsidRPr="00F3260E">
        <w:rPr>
          <w:rFonts w:ascii="Garamond" w:hAnsi="Garamond"/>
          <w:bCs/>
          <w:sz w:val="23"/>
          <w:szCs w:val="23"/>
        </w:rPr>
        <w:t>Introduction to Discrete Structures | Introduction to Theoretical Computer Science</w:t>
      </w:r>
    </w:p>
    <w:p w14:paraId="5A2FBCF4" w14:textId="77777777" w:rsidR="0008246E" w:rsidRPr="00F3260E" w:rsidRDefault="0008246E" w:rsidP="0008246E">
      <w:pPr>
        <w:jc w:val="center"/>
        <w:rPr>
          <w:rFonts w:ascii="Garamond" w:hAnsi="Garamond" w:cs="Big Caslon Medium"/>
          <w:b/>
          <w:bCs/>
          <w:sz w:val="23"/>
          <w:szCs w:val="23"/>
        </w:rPr>
      </w:pPr>
    </w:p>
    <w:p w14:paraId="2E0CD3F6" w14:textId="39DDF5E2" w:rsidR="00B464FC" w:rsidRPr="00F3260E" w:rsidRDefault="002551D6" w:rsidP="00E3449E">
      <w:pPr>
        <w:jc w:val="center"/>
        <w:rPr>
          <w:rFonts w:ascii="Garamond" w:hAnsi="Garamond" w:cs="Big Caslon Medium"/>
          <w:sz w:val="23"/>
          <w:szCs w:val="23"/>
        </w:rPr>
      </w:pPr>
      <w:r w:rsidRPr="00F3260E">
        <w:rPr>
          <w:rFonts w:ascii="Garamond" w:hAnsi="Garamond" w:cs="Big Caslon Medium"/>
          <w:b/>
          <w:sz w:val="23"/>
          <w:szCs w:val="23"/>
        </w:rPr>
        <w:t>TECHNICAL COMPETENCIES</w:t>
      </w:r>
    </w:p>
    <w:p/>
    <w:p>
      <w:pPr/>
      <w:r>
        <w:t>Programming: Python, JavaScript, TypeScript, HTML, CSS, Java, C++, PHP, Bash, Regex</w:t>
      </w:r>
    </w:p>
    <w:p>
      <w:pPr/>
      <w:r>
        <w:t>Streaming &amp; Incident Response: Live Streaming, VOD, Incident Management, Log Analysis, Observability</w:t>
      </w:r>
    </w:p>
    <w:p>
      <w:pPr/>
      <w:r>
        <w:t>Operating Systems: Linux, Unix, macOS, Windows 10/11, AWS Systems Manager (SSM)</w:t>
      </w:r>
    </w:p>
    <w:p>
      <w:pPr/>
      <w:r>
        <w:t>Observability &amp; Collaboration: Grafana, Splunk, Observe, Jira, Jira Service Management (JSM), Confluence, Slack, Microsoft Teams</w:t>
      </w:r>
    </w:p>
    <w:p>
      <w:pPr/>
      <w:r>
        <w:t>Software &amp; Tools: Git, Docker, Docker Compose, MySQL, Apache, Bootstrap, Kiro, Office 365, SharePoint, course authoring tools</w:t>
      </w:r>
    </w:p>
    <w:p>
      <w:pPr/>
      <w:r>
        <w:t>Security: Information Assurance, Network Security, Access Management, Risk Management</w:t>
      </w:r>
    </w:p>
    <w:p>
      <w:pPr/>
      <w:r>
        <w:t>Methods: Agile</w:t>
      </w:r>
    </w:p>
    <w:p/>
    <w:p w14:paraId="4CB06EBF" w14:textId="5D548C68" w:rsidR="0045489E" w:rsidRPr="00F3260E" w:rsidRDefault="0045489E" w:rsidP="00470605">
      <w:pPr>
        <w:jc w:val="center"/>
        <w:rPr>
          <w:rFonts w:ascii="Garamond" w:hAnsi="Garamond" w:cs="Big Caslon Medium"/>
          <w:b/>
          <w:sz w:val="23"/>
          <w:szCs w:val="23"/>
        </w:rPr>
      </w:pPr>
      <w:r w:rsidRPr="00F3260E">
        <w:rPr>
          <w:rFonts w:ascii="Garamond" w:hAnsi="Garamond" w:cs="Big Caslon Medium"/>
          <w:b/>
          <w:sz w:val="23"/>
          <w:szCs w:val="23"/>
        </w:rPr>
        <w:t>PROFESSIONAL EXPERIENCE</w:t>
      </w:r>
    </w:p>
    <w:p>
      <w:pPr/>
    </w:p>
    <w:p>
      <w:pPr/>
      <w:r>
        <w:t>Uplynk (formerly Edgio)</w:t>
        <w:tab/>
        <w:tab/>
        <w:tab/>
        <w:tab/>
        <w:tab/>
        <w:tab/>
        <w:t>September 12, 2023 - Present</w:t>
      </w:r>
    </w:p>
    <w:p>
      <w:pPr/>
      <w:r>
        <w:t>Streaming Support Engineer</w:t>
      </w:r>
    </w:p>
    <w:p>
      <w:pPr>
        <w:pStyle w:val="ListParagraph"/>
      </w:pPr>
      <w:r>
        <w:t>Support 25+ streaming customers, including 3 VIP accounts, with weekly/bi-weekly syncs for one VIP customer</w:t>
      </w:r>
    </w:p>
    <w:p>
      <w:pPr>
        <w:pStyle w:val="ListParagraph"/>
      </w:pPr>
      <w:r>
        <w:t>Built web-based and Android video players used for live and VOD troubleshooting across ingest, packaging, playback, and delivery</w:t>
      </w:r>
    </w:p>
    <w:p>
      <w:pPr>
        <w:pStyle w:val="ListParagraph"/>
      </w:pPr>
      <w:r>
        <w:t>Triage and communicate status for 25+ high-priority incidents; escalate with development for code-level diagnosis and fix validation</w:t>
      </w:r>
    </w:p>
    <w:p>
      <w:pPr>
        <w:pStyle w:val="ListParagraph"/>
      </w:pPr>
      <w:r>
        <w:t>Maintain Git-based customer configuration for 4+ accounts and keep API-driven Python troubleshooting scripts current</w:t>
      </w:r>
    </w:p>
    <w:p>
      <w:pPr>
        <w:pStyle w:val="ListParagraph"/>
      </w:pPr>
      <w:r>
        <w:t>Cut mean time to mitigation (MTTM) and mean time to repair (MTTR) by more than 5%, and reduced average response time by at least 5 minutes</w:t>
      </w:r>
    </w:p>
    <w:p>
      <w:pPr>
        <w:pStyle w:val="ListParagraph"/>
      </w:pPr>
      <w:r>
        <w:t>Write and edit Official Incident Reports (OIRs) and Root Cause Analysis (RCA) documents for major service incidents</w:t>
      </w:r>
    </w:p>
    <w:p>
      <w:pPr>
        <w:pStyle w:val="ListParagraph"/>
      </w:pPr>
      <w:r>
        <w:t>Query and correlate telemetry in Grafana, Splunk, Observe, and Jira Service Management (JSM) during active incidents</w:t>
      </w:r>
    </w:p>
    <w:p>
      <w:pPr>
        <w:pStyle w:val="ListParagraph"/>
      </w:pPr>
      <w:r>
        <w:t>Access production systems with AWS Systems Manager (SSM) Session Manager from macOS and Unix shells; present 10+ Technical Knowledge Shares (TKS)</w:t>
      </w:r>
    </w:p>
    <w:p>
      <w:pPr/>
      <w:r>
        <w:t>Northrop Grumman - Joint Knowledge Online (JKO)</w:t>
        <w:tab/>
        <w:tab/>
        <w:tab/>
        <w:t>October 2022 - September 12, 2023</w:t>
      </w:r>
    </w:p>
    <w:p>
      <w:pPr/>
      <w:r>
        <w:t>Programmer Analyst</w:t>
      </w:r>
    </w:p>
    <w:p>
      <w:pPr>
        <w:pStyle w:val="ListParagraph"/>
      </w:pPr>
      <w:r>
        <w:t>Debug and repair Joint Knowledge Online (JKO) e-learning courses, including content defects and course-player failures</w:t>
      </w:r>
    </w:p>
    <w:p>
      <w:pPr>
        <w:pStyle w:val="ListParagraph"/>
      </w:pPr>
      <w:r>
        <w:t>Maintain interactive courseware with HTML, CSS, JavaScript, TypeScript, and course authoring tools</w:t>
      </w:r>
    </w:p>
    <w:p>
      <w:pPr>
        <w:pStyle w:val="ListParagraph"/>
      </w:pPr>
      <w:r>
        <w:t>Test courses for functional defects, browser/player compatibility, and release readiness before publish</w:t>
      </w:r>
    </w:p>
    <w:p>
      <w:pPr>
        <w:pStyle w:val="ListParagraph"/>
      </w:pPr>
      <w:r>
        <w:t>Trace front-end errors in course packages and player behavior; document findings for content and engineering updates</w:t>
      </w:r>
    </w:p>
    <w:p>
      <w:pPr/>
    </w:p>
    <w:p>
      <w:pPr/>
      <w:r>
        <w:t>TE Connectivity - Hampton, VA</w:t>
        <w:tab/>
        <w:tab/>
        <w:tab/>
        <w:tab/>
        <w:tab/>
        <w:tab/>
        <w:t>2006 - 2018</w:t>
      </w:r>
    </w:p>
    <w:p>
      <w:pPr/>
      <w:r>
        <w:t>Assembler IV</w:t>
      </w:r>
    </w:p>
    <w:p>
      <w:pPr>
        <w:pStyle w:val="ListParagraph"/>
      </w:pPr>
      <w:r>
        <w:t>Performed advanced troubleshooting techniques down to the component level on microelectronic devices; used schematics, technical drawings, and applied logical knowledge in the repair of ten types of air pressure scanners</w:t>
      </w:r>
    </w:p>
    <w:p>
      <w:pPr>
        <w:pStyle w:val="ListParagraph"/>
      </w:pPr>
      <w:r>
        <w:t>Applied functional knowledge to the repair of pneumatic leaks daily; maintained test equipment for use in troubleshooting customers equipment</w:t>
      </w:r>
    </w:p>
    <w:p>
      <w:pPr>
        <w:pStyle w:val="ListParagraph"/>
      </w:pPr>
      <w:r>
        <w:t>Performed calibration and accuracy testing on pressure sensors ranging from -12 to 750 pounds per square inch; tested air pressure sensors using proprietary software</w:t>
      </w:r>
    </w:p>
    <w:p>
      <w:pPr>
        <w:pStyle w:val="ListParagraph"/>
      </w:pPr>
      <w:r>
        <w:t>Wrote programming modules for use in testing repaired equipment, to help simulate real-world environments, for quality assurance and customer confidence</w:t>
      </w:r>
    </w:p>
    <w:p>
      <w:pPr>
        <w:pStyle w:val="ListParagraph"/>
      </w:pPr>
      <w:r>
        <w:t>Documented failures, both with pictures and data, of newly built sensors for review by applications engineering, quality assurance, and systems engineering</w:t>
      </w:r>
    </w:p>
    <w:p>
      <w:pPr/>
    </w:p>
    <w:p>
      <w:pPr/>
      <w:r>
        <w:t>U.S. Marine Corps - Cherry Point, NC</w:t>
        <w:tab/>
        <w:tab/>
        <w:tab/>
        <w:tab/>
        <w:tab/>
        <w:tab/>
        <w:t>2001 - 2006</w:t>
      </w:r>
    </w:p>
    <w:p>
      <w:pPr/>
      <w:r>
        <w:t>Aviation Radar Repair - E4 Corporal</w:t>
      </w:r>
    </w:p>
    <w:p>
      <w:pPr>
        <w:pStyle w:val="ListParagraph"/>
      </w:pPr>
      <w:r>
        <w:t>Supervised teams of 5 to 8 members in the training and maintenance of 2 mobile radar systems</w:t>
      </w:r>
    </w:p>
    <w:p>
      <w:pPr>
        <w:pStyle w:val="ListParagraph"/>
      </w:pPr>
      <w:r>
        <w:t>Maintained optimal functionality of electronic systems under demanding conditions, including support of Operation Iraqi Freedom</w:t>
      </w:r>
    </w:p>
    <w:p>
      <w:pPr>
        <w:pStyle w:val="ListParagraph"/>
      </w:pPr>
      <w:r>
        <w:t>Performed component-level technical maintenance on sensitive electronic equipment and subsystems</w:t>
      </w:r>
    </w:p>
    <w:p>
      <w:pPr>
        <w:pStyle w:val="ListParagraph"/>
      </w:pPr>
      <w:r>
        <w:t>Used schematic references to troubleshoot electronic, pneumatic, and mechanical failures</w:t>
      </w:r>
    </w:p>
    <w:p>
      <w:pPr>
        <w:pStyle w:val="ListParagraph"/>
      </w:pPr>
      <w:r>
        <w:t>Earned two meritorious promotions; received Certificate of Commendation and Meritorious Mast</w:t>
      </w:r>
    </w:p>
    <w:sectPr w:rsidR="0045489E" w:rsidRPr="00F3260E" w:rsidSect="00652EF4">
      <w:type w:val="continuous"/>
      <w:pgSz w:w="12240" w:h="15840"/>
      <w:pgMar w:top="720" w:right="720" w:bottom="288"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CD9A19" w14:textId="77777777" w:rsidR="00472F9E" w:rsidRDefault="00472F9E" w:rsidP="00652EF4">
      <w:r>
        <w:separator/>
      </w:r>
    </w:p>
  </w:endnote>
  <w:endnote w:type="continuationSeparator" w:id="0">
    <w:p w14:paraId="7A3544EE" w14:textId="77777777" w:rsidR="00472F9E" w:rsidRDefault="00472F9E" w:rsidP="00652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altName w:val="Garamond"/>
    <w:panose1 w:val="02020404030301010803"/>
    <w:charset w:val="00"/>
    <w:family w:val="roman"/>
    <w:pitch w:val="variable"/>
    <w:sig w:usb0="00000287" w:usb1="00000000" w:usb2="00000000" w:usb3="00000000" w:csb0="0000009F" w:csb1="00000000"/>
  </w:font>
  <w:font w:name="Big Caslon Medium">
    <w:charset w:val="00"/>
    <w:family w:val="roman"/>
    <w:pitch w:val="variable"/>
    <w:sig w:usb0="80000063" w:usb1="00000000" w:usb2="00000000" w:usb3="00000000" w:csb0="000001FB"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020B0B" w14:textId="77777777" w:rsidR="00472F9E" w:rsidRDefault="00472F9E" w:rsidP="00652EF4">
      <w:r>
        <w:separator/>
      </w:r>
    </w:p>
  </w:footnote>
  <w:footnote w:type="continuationSeparator" w:id="0">
    <w:p w14:paraId="434001CA" w14:textId="77777777" w:rsidR="00472F9E" w:rsidRDefault="00472F9E" w:rsidP="00652E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456330"/>
    <w:multiLevelType w:val="hybridMultilevel"/>
    <w:tmpl w:val="235C0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1E3298"/>
    <w:multiLevelType w:val="hybridMultilevel"/>
    <w:tmpl w:val="8020B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F30AD"/>
    <w:multiLevelType w:val="hybridMultilevel"/>
    <w:tmpl w:val="232EF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0A2847"/>
    <w:multiLevelType w:val="hybridMultilevel"/>
    <w:tmpl w:val="C770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894766"/>
    <w:multiLevelType w:val="hybridMultilevel"/>
    <w:tmpl w:val="BF8A9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85F56"/>
    <w:multiLevelType w:val="hybridMultilevel"/>
    <w:tmpl w:val="75AE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E4C12"/>
    <w:multiLevelType w:val="hybridMultilevel"/>
    <w:tmpl w:val="230A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D6593"/>
    <w:multiLevelType w:val="multilevel"/>
    <w:tmpl w:val="01F680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F53451E"/>
    <w:multiLevelType w:val="hybridMultilevel"/>
    <w:tmpl w:val="C68ED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27269"/>
    <w:multiLevelType w:val="hybridMultilevel"/>
    <w:tmpl w:val="D4262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276084"/>
    <w:multiLevelType w:val="hybridMultilevel"/>
    <w:tmpl w:val="DB2C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1F52A7"/>
    <w:multiLevelType w:val="hybridMultilevel"/>
    <w:tmpl w:val="53E0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5B1BF2"/>
    <w:multiLevelType w:val="hybridMultilevel"/>
    <w:tmpl w:val="8C10B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62762C"/>
    <w:multiLevelType w:val="hybridMultilevel"/>
    <w:tmpl w:val="84FAE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61672"/>
    <w:multiLevelType w:val="hybridMultilevel"/>
    <w:tmpl w:val="8C3E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A5DF0"/>
    <w:multiLevelType w:val="hybridMultilevel"/>
    <w:tmpl w:val="2EA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A624BA"/>
    <w:multiLevelType w:val="multilevel"/>
    <w:tmpl w:val="6D9C81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800634B"/>
    <w:multiLevelType w:val="hybridMultilevel"/>
    <w:tmpl w:val="1954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B37E5"/>
    <w:multiLevelType w:val="multilevel"/>
    <w:tmpl w:val="11EC0A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C23250D"/>
    <w:multiLevelType w:val="hybridMultilevel"/>
    <w:tmpl w:val="1B2CD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BD1A58"/>
    <w:multiLevelType w:val="hybridMultilevel"/>
    <w:tmpl w:val="BA82B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5D0859"/>
    <w:multiLevelType w:val="hybridMultilevel"/>
    <w:tmpl w:val="4338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9207B4"/>
    <w:multiLevelType w:val="hybridMultilevel"/>
    <w:tmpl w:val="3F60C2F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D6C17"/>
    <w:multiLevelType w:val="hybridMultilevel"/>
    <w:tmpl w:val="1898D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624CFD"/>
    <w:multiLevelType w:val="hybridMultilevel"/>
    <w:tmpl w:val="7B76C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C426E9"/>
    <w:multiLevelType w:val="hybridMultilevel"/>
    <w:tmpl w:val="C9344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91A41"/>
    <w:multiLevelType w:val="hybridMultilevel"/>
    <w:tmpl w:val="53927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803BE2"/>
    <w:multiLevelType w:val="hybridMultilevel"/>
    <w:tmpl w:val="1F2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0C7429"/>
    <w:multiLevelType w:val="hybridMultilevel"/>
    <w:tmpl w:val="28CA3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D447B2"/>
    <w:multiLevelType w:val="hybridMultilevel"/>
    <w:tmpl w:val="5B24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5567FE"/>
    <w:multiLevelType w:val="hybridMultilevel"/>
    <w:tmpl w:val="9C1C7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8F27B0"/>
    <w:multiLevelType w:val="hybridMultilevel"/>
    <w:tmpl w:val="ACA8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4B7A16"/>
    <w:multiLevelType w:val="hybridMultilevel"/>
    <w:tmpl w:val="C26E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3A7536"/>
    <w:multiLevelType w:val="multilevel"/>
    <w:tmpl w:val="ECA052A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8" w15:restartNumberingAfterBreak="0">
    <w:nsid w:val="7E7C2235"/>
    <w:multiLevelType w:val="hybridMultilevel"/>
    <w:tmpl w:val="3E90A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DD600C"/>
    <w:multiLevelType w:val="hybridMultilevel"/>
    <w:tmpl w:val="7E904C5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7"/>
  </w:num>
  <w:num w:numId="2">
    <w:abstractNumId w:val="4"/>
  </w:num>
  <w:num w:numId="3">
    <w:abstractNumId w:val="26"/>
  </w:num>
  <w:num w:numId="4">
    <w:abstractNumId w:val="29"/>
  </w:num>
  <w:num w:numId="5">
    <w:abstractNumId w:val="8"/>
  </w:num>
  <w:num w:numId="6">
    <w:abstractNumId w:val="16"/>
  </w:num>
  <w:num w:numId="7">
    <w:abstractNumId w:val="20"/>
  </w:num>
  <w:num w:numId="8">
    <w:abstractNumId w:val="22"/>
  </w:num>
  <w:num w:numId="9">
    <w:abstractNumId w:val="11"/>
  </w:num>
  <w:num w:numId="10">
    <w:abstractNumId w:val="30"/>
  </w:num>
  <w:num w:numId="11">
    <w:abstractNumId w:val="0"/>
  </w:num>
  <w:num w:numId="12">
    <w:abstractNumId w:val="1"/>
  </w:num>
  <w:num w:numId="13">
    <w:abstractNumId w:val="2"/>
  </w:num>
  <w:num w:numId="14">
    <w:abstractNumId w:val="3"/>
  </w:num>
  <w:num w:numId="15">
    <w:abstractNumId w:val="21"/>
  </w:num>
  <w:num w:numId="16">
    <w:abstractNumId w:val="14"/>
  </w:num>
  <w:num w:numId="17">
    <w:abstractNumId w:val="33"/>
  </w:num>
  <w:num w:numId="18">
    <w:abstractNumId w:val="32"/>
  </w:num>
  <w:num w:numId="19">
    <w:abstractNumId w:val="17"/>
  </w:num>
  <w:num w:numId="20">
    <w:abstractNumId w:val="23"/>
  </w:num>
  <w:num w:numId="21">
    <w:abstractNumId w:val="36"/>
  </w:num>
  <w:num w:numId="22">
    <w:abstractNumId w:val="28"/>
  </w:num>
  <w:num w:numId="23">
    <w:abstractNumId w:val="5"/>
  </w:num>
  <w:num w:numId="24">
    <w:abstractNumId w:val="6"/>
  </w:num>
  <w:num w:numId="25">
    <w:abstractNumId w:val="25"/>
  </w:num>
  <w:num w:numId="26">
    <w:abstractNumId w:val="15"/>
  </w:num>
  <w:num w:numId="27">
    <w:abstractNumId w:val="34"/>
  </w:num>
  <w:num w:numId="28">
    <w:abstractNumId w:val="18"/>
  </w:num>
  <w:num w:numId="29">
    <w:abstractNumId w:val="9"/>
  </w:num>
  <w:num w:numId="30">
    <w:abstractNumId w:val="37"/>
  </w:num>
  <w:num w:numId="31">
    <w:abstractNumId w:val="19"/>
  </w:num>
  <w:num w:numId="32">
    <w:abstractNumId w:val="13"/>
  </w:num>
  <w:num w:numId="33">
    <w:abstractNumId w:val="10"/>
  </w:num>
  <w:num w:numId="34">
    <w:abstractNumId w:val="35"/>
  </w:num>
  <w:num w:numId="35">
    <w:abstractNumId w:val="27"/>
  </w:num>
  <w:num w:numId="36">
    <w:abstractNumId w:val="31"/>
  </w:num>
  <w:num w:numId="37">
    <w:abstractNumId w:val="38"/>
  </w:num>
  <w:num w:numId="38">
    <w:abstractNumId w:val="39"/>
  </w:num>
  <w:num w:numId="39">
    <w:abstractNumId w:val="24"/>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7Q0szSzMDc0NLewNDVU0lEKTi0uzszPAykwNK4FAKIL0fQtAAAA"/>
  </w:docVars>
  <w:rsids>
    <w:rsidRoot w:val="000C2FFE"/>
    <w:rsid w:val="00001CC1"/>
    <w:rsid w:val="0000316A"/>
    <w:rsid w:val="00010A8A"/>
    <w:rsid w:val="0001783B"/>
    <w:rsid w:val="00037D9D"/>
    <w:rsid w:val="00046C39"/>
    <w:rsid w:val="00064EEB"/>
    <w:rsid w:val="00065503"/>
    <w:rsid w:val="00065EE5"/>
    <w:rsid w:val="00080820"/>
    <w:rsid w:val="0008246E"/>
    <w:rsid w:val="000974B9"/>
    <w:rsid w:val="000A5620"/>
    <w:rsid w:val="000A7D86"/>
    <w:rsid w:val="000B367B"/>
    <w:rsid w:val="000C2FFE"/>
    <w:rsid w:val="000E0526"/>
    <w:rsid w:val="000E0FE6"/>
    <w:rsid w:val="000F739B"/>
    <w:rsid w:val="00104A99"/>
    <w:rsid w:val="0011257C"/>
    <w:rsid w:val="00122F7A"/>
    <w:rsid w:val="00131096"/>
    <w:rsid w:val="00155427"/>
    <w:rsid w:val="00163131"/>
    <w:rsid w:val="00171D3B"/>
    <w:rsid w:val="0018021C"/>
    <w:rsid w:val="001A28D1"/>
    <w:rsid w:val="001B0B6D"/>
    <w:rsid w:val="001C40DD"/>
    <w:rsid w:val="001E793E"/>
    <w:rsid w:val="001E7A51"/>
    <w:rsid w:val="00213857"/>
    <w:rsid w:val="00230197"/>
    <w:rsid w:val="0023464C"/>
    <w:rsid w:val="00253CC7"/>
    <w:rsid w:val="002551D6"/>
    <w:rsid w:val="00263BB7"/>
    <w:rsid w:val="00274709"/>
    <w:rsid w:val="00284B48"/>
    <w:rsid w:val="00297A8F"/>
    <w:rsid w:val="002B50F4"/>
    <w:rsid w:val="002B5786"/>
    <w:rsid w:val="002B6939"/>
    <w:rsid w:val="002C42E7"/>
    <w:rsid w:val="00300E31"/>
    <w:rsid w:val="00310D35"/>
    <w:rsid w:val="00322200"/>
    <w:rsid w:val="003422BD"/>
    <w:rsid w:val="00342649"/>
    <w:rsid w:val="00356837"/>
    <w:rsid w:val="00367BD8"/>
    <w:rsid w:val="00370861"/>
    <w:rsid w:val="00380CED"/>
    <w:rsid w:val="00382874"/>
    <w:rsid w:val="00386AA8"/>
    <w:rsid w:val="00390DE5"/>
    <w:rsid w:val="00392FB5"/>
    <w:rsid w:val="00396CB2"/>
    <w:rsid w:val="003A4A56"/>
    <w:rsid w:val="003A5667"/>
    <w:rsid w:val="003D4FE6"/>
    <w:rsid w:val="003F5578"/>
    <w:rsid w:val="004030F1"/>
    <w:rsid w:val="004058F0"/>
    <w:rsid w:val="00406537"/>
    <w:rsid w:val="004077D5"/>
    <w:rsid w:val="0045114B"/>
    <w:rsid w:val="0045489E"/>
    <w:rsid w:val="00470605"/>
    <w:rsid w:val="00470F49"/>
    <w:rsid w:val="00472F9E"/>
    <w:rsid w:val="00485746"/>
    <w:rsid w:val="00491820"/>
    <w:rsid w:val="004A1B10"/>
    <w:rsid w:val="004A3C16"/>
    <w:rsid w:val="004B3BF4"/>
    <w:rsid w:val="004B4BAB"/>
    <w:rsid w:val="004C5537"/>
    <w:rsid w:val="004C77AA"/>
    <w:rsid w:val="004C7B01"/>
    <w:rsid w:val="004E0A32"/>
    <w:rsid w:val="0050050B"/>
    <w:rsid w:val="00505200"/>
    <w:rsid w:val="0051040A"/>
    <w:rsid w:val="00510C69"/>
    <w:rsid w:val="005121D7"/>
    <w:rsid w:val="00512203"/>
    <w:rsid w:val="00535868"/>
    <w:rsid w:val="005555BE"/>
    <w:rsid w:val="00562A6D"/>
    <w:rsid w:val="0056685A"/>
    <w:rsid w:val="005719A4"/>
    <w:rsid w:val="00575422"/>
    <w:rsid w:val="005958ED"/>
    <w:rsid w:val="005B0755"/>
    <w:rsid w:val="005E7CF9"/>
    <w:rsid w:val="005F5639"/>
    <w:rsid w:val="005F607F"/>
    <w:rsid w:val="0060375C"/>
    <w:rsid w:val="0060387C"/>
    <w:rsid w:val="00611545"/>
    <w:rsid w:val="006121B3"/>
    <w:rsid w:val="00615BE7"/>
    <w:rsid w:val="00631011"/>
    <w:rsid w:val="0063148A"/>
    <w:rsid w:val="00634487"/>
    <w:rsid w:val="00652EF4"/>
    <w:rsid w:val="006812C8"/>
    <w:rsid w:val="0069111E"/>
    <w:rsid w:val="00692862"/>
    <w:rsid w:val="006A0CF8"/>
    <w:rsid w:val="006A2FA5"/>
    <w:rsid w:val="006C5342"/>
    <w:rsid w:val="006F799C"/>
    <w:rsid w:val="00701BE1"/>
    <w:rsid w:val="00712857"/>
    <w:rsid w:val="00727212"/>
    <w:rsid w:val="00732C5A"/>
    <w:rsid w:val="0073486F"/>
    <w:rsid w:val="00745DF2"/>
    <w:rsid w:val="00746AC6"/>
    <w:rsid w:val="00785F44"/>
    <w:rsid w:val="007B7347"/>
    <w:rsid w:val="00823D24"/>
    <w:rsid w:val="00825E3A"/>
    <w:rsid w:val="0082683C"/>
    <w:rsid w:val="0088746E"/>
    <w:rsid w:val="0089119D"/>
    <w:rsid w:val="00894F17"/>
    <w:rsid w:val="008A0285"/>
    <w:rsid w:val="008A0B0C"/>
    <w:rsid w:val="008A1BBB"/>
    <w:rsid w:val="008B549E"/>
    <w:rsid w:val="008C736F"/>
    <w:rsid w:val="008F1104"/>
    <w:rsid w:val="008F2D1D"/>
    <w:rsid w:val="0091026E"/>
    <w:rsid w:val="00931A56"/>
    <w:rsid w:val="00933EF1"/>
    <w:rsid w:val="009400F2"/>
    <w:rsid w:val="00965686"/>
    <w:rsid w:val="00980B3C"/>
    <w:rsid w:val="00996E64"/>
    <w:rsid w:val="009C6309"/>
    <w:rsid w:val="009F6144"/>
    <w:rsid w:val="00A57910"/>
    <w:rsid w:val="00A60B31"/>
    <w:rsid w:val="00A61E93"/>
    <w:rsid w:val="00A768C5"/>
    <w:rsid w:val="00A76C1D"/>
    <w:rsid w:val="00A82AC7"/>
    <w:rsid w:val="00A8383B"/>
    <w:rsid w:val="00A857B2"/>
    <w:rsid w:val="00A914A3"/>
    <w:rsid w:val="00A9201A"/>
    <w:rsid w:val="00AD434C"/>
    <w:rsid w:val="00AD7B7F"/>
    <w:rsid w:val="00AE1244"/>
    <w:rsid w:val="00B05D03"/>
    <w:rsid w:val="00B2760C"/>
    <w:rsid w:val="00B32425"/>
    <w:rsid w:val="00B343E2"/>
    <w:rsid w:val="00B35517"/>
    <w:rsid w:val="00B36E09"/>
    <w:rsid w:val="00B464FC"/>
    <w:rsid w:val="00B578D6"/>
    <w:rsid w:val="00B607BA"/>
    <w:rsid w:val="00BA45BD"/>
    <w:rsid w:val="00BB27E6"/>
    <w:rsid w:val="00BB7D94"/>
    <w:rsid w:val="00BE4AF5"/>
    <w:rsid w:val="00BF37A0"/>
    <w:rsid w:val="00C01DB8"/>
    <w:rsid w:val="00C05602"/>
    <w:rsid w:val="00C061C0"/>
    <w:rsid w:val="00C511E5"/>
    <w:rsid w:val="00C64544"/>
    <w:rsid w:val="00C818EA"/>
    <w:rsid w:val="00C91C18"/>
    <w:rsid w:val="00CB1EB8"/>
    <w:rsid w:val="00CB33CC"/>
    <w:rsid w:val="00CB62C7"/>
    <w:rsid w:val="00CB7FB6"/>
    <w:rsid w:val="00CC1F1F"/>
    <w:rsid w:val="00CC7C01"/>
    <w:rsid w:val="00CF54A8"/>
    <w:rsid w:val="00D03411"/>
    <w:rsid w:val="00D13057"/>
    <w:rsid w:val="00D14C7C"/>
    <w:rsid w:val="00D34E4A"/>
    <w:rsid w:val="00D357AD"/>
    <w:rsid w:val="00D362A1"/>
    <w:rsid w:val="00D461B1"/>
    <w:rsid w:val="00DC4E64"/>
    <w:rsid w:val="00DE7FD9"/>
    <w:rsid w:val="00DF606D"/>
    <w:rsid w:val="00E021AE"/>
    <w:rsid w:val="00E11AAC"/>
    <w:rsid w:val="00E3449E"/>
    <w:rsid w:val="00E45624"/>
    <w:rsid w:val="00E45F61"/>
    <w:rsid w:val="00E506D5"/>
    <w:rsid w:val="00E84B1C"/>
    <w:rsid w:val="00E957A4"/>
    <w:rsid w:val="00EA255A"/>
    <w:rsid w:val="00EC4732"/>
    <w:rsid w:val="00ED746E"/>
    <w:rsid w:val="00EE2B59"/>
    <w:rsid w:val="00EF3874"/>
    <w:rsid w:val="00F3260E"/>
    <w:rsid w:val="00F65F24"/>
    <w:rsid w:val="00FA6A36"/>
    <w:rsid w:val="00FA7F15"/>
    <w:rsid w:val="00FC06E6"/>
    <w:rsid w:val="00FC7617"/>
    <w:rsid w:val="00FD7F6C"/>
    <w:rsid w:val="00FE06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2E87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91C18"/>
    <w:pPr>
      <w:widowControl w:val="0"/>
      <w:overflowPunct w:val="0"/>
      <w:adjustRightInd w:val="0"/>
    </w:pPr>
    <w:rPr>
      <w:rFonts w:ascii="Times New Roman" w:eastAsia="Times New Roman" w:hAnsi="Times New Roman"/>
      <w:kern w:val="2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7617"/>
    <w:rPr>
      <w:color w:val="0000FF" w:themeColor="hyperlink"/>
      <w:u w:val="single"/>
    </w:rPr>
  </w:style>
  <w:style w:type="paragraph" w:styleId="ListParagraph">
    <w:name w:val="List Paragraph"/>
    <w:basedOn w:val="Normal"/>
    <w:qFormat/>
    <w:rsid w:val="00D34E4A"/>
    <w:pPr>
      <w:ind w:left="720"/>
      <w:contextualSpacing/>
    </w:pPr>
  </w:style>
  <w:style w:type="character" w:styleId="CommentReference">
    <w:name w:val="annotation reference"/>
    <w:basedOn w:val="DefaultParagraphFont"/>
    <w:uiPriority w:val="99"/>
    <w:semiHidden/>
    <w:unhideWhenUsed/>
    <w:rsid w:val="004C77AA"/>
    <w:rPr>
      <w:sz w:val="16"/>
      <w:szCs w:val="16"/>
    </w:rPr>
  </w:style>
  <w:style w:type="paragraph" w:styleId="CommentText">
    <w:name w:val="annotation text"/>
    <w:basedOn w:val="Normal"/>
    <w:link w:val="CommentTextChar"/>
    <w:uiPriority w:val="99"/>
    <w:semiHidden/>
    <w:unhideWhenUsed/>
    <w:rsid w:val="004C77AA"/>
    <w:rPr>
      <w:sz w:val="20"/>
      <w:szCs w:val="20"/>
    </w:rPr>
  </w:style>
  <w:style w:type="character" w:customStyle="1" w:styleId="CommentTextChar">
    <w:name w:val="Comment Text Char"/>
    <w:basedOn w:val="DefaultParagraphFont"/>
    <w:link w:val="CommentText"/>
    <w:uiPriority w:val="99"/>
    <w:semiHidden/>
    <w:rsid w:val="004C77AA"/>
    <w:rPr>
      <w:rFonts w:ascii="Times New Roman" w:eastAsia="Times New Roman" w:hAnsi="Times New Roman"/>
      <w:kern w:val="28"/>
    </w:rPr>
  </w:style>
  <w:style w:type="paragraph" w:styleId="CommentSubject">
    <w:name w:val="annotation subject"/>
    <w:basedOn w:val="CommentText"/>
    <w:next w:val="CommentText"/>
    <w:link w:val="CommentSubjectChar"/>
    <w:uiPriority w:val="99"/>
    <w:semiHidden/>
    <w:unhideWhenUsed/>
    <w:rsid w:val="004C77AA"/>
    <w:rPr>
      <w:b/>
      <w:bCs/>
    </w:rPr>
  </w:style>
  <w:style w:type="character" w:customStyle="1" w:styleId="CommentSubjectChar">
    <w:name w:val="Comment Subject Char"/>
    <w:basedOn w:val="CommentTextChar"/>
    <w:link w:val="CommentSubject"/>
    <w:uiPriority w:val="99"/>
    <w:semiHidden/>
    <w:rsid w:val="004C77AA"/>
    <w:rPr>
      <w:rFonts w:ascii="Times New Roman" w:eastAsia="Times New Roman" w:hAnsi="Times New Roman"/>
      <w:b/>
      <w:bCs/>
      <w:kern w:val="28"/>
    </w:rPr>
  </w:style>
  <w:style w:type="paragraph" w:styleId="BalloonText">
    <w:name w:val="Balloon Text"/>
    <w:basedOn w:val="Normal"/>
    <w:link w:val="BalloonTextChar"/>
    <w:uiPriority w:val="99"/>
    <w:semiHidden/>
    <w:unhideWhenUsed/>
    <w:rsid w:val="004C77AA"/>
    <w:rPr>
      <w:rFonts w:ascii="Tahoma" w:hAnsi="Tahoma" w:cs="Tahoma"/>
      <w:sz w:val="16"/>
      <w:szCs w:val="16"/>
    </w:rPr>
  </w:style>
  <w:style w:type="character" w:customStyle="1" w:styleId="BalloonTextChar">
    <w:name w:val="Balloon Text Char"/>
    <w:basedOn w:val="DefaultParagraphFont"/>
    <w:link w:val="BalloonText"/>
    <w:uiPriority w:val="99"/>
    <w:semiHidden/>
    <w:rsid w:val="004C77AA"/>
    <w:rPr>
      <w:rFonts w:ascii="Tahoma" w:eastAsia="Times New Roman" w:hAnsi="Tahoma" w:cs="Tahoma"/>
      <w:kern w:val="28"/>
      <w:sz w:val="16"/>
      <w:szCs w:val="16"/>
    </w:rPr>
  </w:style>
  <w:style w:type="paragraph" w:styleId="Header">
    <w:name w:val="header"/>
    <w:basedOn w:val="Normal"/>
    <w:link w:val="HeaderChar"/>
    <w:uiPriority w:val="99"/>
    <w:unhideWhenUsed/>
    <w:rsid w:val="00652EF4"/>
    <w:pPr>
      <w:tabs>
        <w:tab w:val="center" w:pos="4680"/>
        <w:tab w:val="right" w:pos="9360"/>
      </w:tabs>
    </w:pPr>
  </w:style>
  <w:style w:type="character" w:customStyle="1" w:styleId="HeaderChar">
    <w:name w:val="Header Char"/>
    <w:basedOn w:val="DefaultParagraphFont"/>
    <w:link w:val="Header"/>
    <w:uiPriority w:val="99"/>
    <w:rsid w:val="00652EF4"/>
    <w:rPr>
      <w:rFonts w:ascii="Times New Roman" w:eastAsia="Times New Roman" w:hAnsi="Times New Roman"/>
      <w:kern w:val="28"/>
      <w:sz w:val="24"/>
      <w:szCs w:val="24"/>
    </w:rPr>
  </w:style>
  <w:style w:type="paragraph" w:styleId="Footer">
    <w:name w:val="footer"/>
    <w:basedOn w:val="Normal"/>
    <w:link w:val="FooterChar"/>
    <w:uiPriority w:val="99"/>
    <w:unhideWhenUsed/>
    <w:rsid w:val="00652EF4"/>
    <w:pPr>
      <w:tabs>
        <w:tab w:val="center" w:pos="4680"/>
        <w:tab w:val="right" w:pos="9360"/>
      </w:tabs>
    </w:pPr>
  </w:style>
  <w:style w:type="character" w:customStyle="1" w:styleId="FooterChar">
    <w:name w:val="Footer Char"/>
    <w:basedOn w:val="DefaultParagraphFont"/>
    <w:link w:val="Footer"/>
    <w:uiPriority w:val="99"/>
    <w:rsid w:val="00652EF4"/>
    <w:rPr>
      <w:rFonts w:ascii="Times New Roman" w:eastAsia="Times New Roman" w:hAnsi="Times New Roman"/>
      <w:kern w:val="28"/>
      <w:sz w:val="24"/>
      <w:szCs w:val="24"/>
    </w:rPr>
  </w:style>
  <w:style w:type="paragraph" w:customStyle="1" w:styleId="Normal1">
    <w:name w:val="Normal1"/>
    <w:rsid w:val="00382874"/>
    <w:pPr>
      <w:widowControl w:val="0"/>
      <w:pBdr>
        <w:top w:val="nil"/>
        <w:left w:val="nil"/>
        <w:bottom w:val="nil"/>
        <w:right w:val="nil"/>
        <w:between w:val="nil"/>
      </w:pBdr>
    </w:pPr>
    <w:rPr>
      <w:rFonts w:ascii="Times New Roman" w:eastAsia="Times New Roman" w:hAnsi="Times New Roman"/>
      <w:color w:val="000000"/>
      <w:sz w:val="24"/>
      <w:szCs w:val="24"/>
    </w:rPr>
  </w:style>
  <w:style w:type="paragraph" w:customStyle="1" w:styleId="Default">
    <w:name w:val="Default"/>
    <w:rsid w:val="002551D6"/>
    <w:pPr>
      <w:autoSpaceDE w:val="0"/>
      <w:autoSpaceDN w:val="0"/>
      <w:adjustRightInd w:val="0"/>
    </w:pPr>
    <w:rPr>
      <w:rFonts w:ascii="Garamond" w:hAnsi="Garamond" w:cs="Garamond"/>
      <w:color w:val="000000"/>
      <w:sz w:val="24"/>
      <w:szCs w:val="24"/>
    </w:rPr>
  </w:style>
  <w:style w:type="character" w:styleId="UnresolvedMention">
    <w:name w:val="Unresolved Mention"/>
    <w:basedOn w:val="DefaultParagraphFont"/>
    <w:uiPriority w:val="99"/>
    <w:rsid w:val="00CC7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3477762">
      <w:bodyDiv w:val="1"/>
      <w:marLeft w:val="0"/>
      <w:marRight w:val="0"/>
      <w:marTop w:val="0"/>
      <w:marBottom w:val="0"/>
      <w:divBdr>
        <w:top w:val="none" w:sz="0" w:space="0" w:color="auto"/>
        <w:left w:val="none" w:sz="0" w:space="0" w:color="auto"/>
        <w:bottom w:val="none" w:sz="0" w:space="0" w:color="auto"/>
        <w:right w:val="none" w:sz="0" w:space="0" w:color="auto"/>
      </w:divBdr>
    </w:div>
    <w:div w:id="1138769028">
      <w:bodyDiv w:val="1"/>
      <w:marLeft w:val="0"/>
      <w:marRight w:val="0"/>
      <w:marTop w:val="0"/>
      <w:marBottom w:val="0"/>
      <w:divBdr>
        <w:top w:val="none" w:sz="0" w:space="0" w:color="auto"/>
        <w:left w:val="none" w:sz="0" w:space="0" w:color="auto"/>
        <w:bottom w:val="none" w:sz="0" w:space="0" w:color="auto"/>
        <w:right w:val="none" w:sz="0" w:space="0" w:color="auto"/>
      </w:divBdr>
    </w:div>
    <w:div w:id="1936983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aker13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beaker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0A0AE2-15EC-434B-9928-0873FE7BB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MedAssets</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Johnathan Severs</dc:creator>
  <cp:keywords>IT Focused Resume</cp:keywords>
  <cp:lastModifiedBy>Berman, Aaron</cp:lastModifiedBy>
  <cp:revision>9</cp:revision>
  <dcterms:created xsi:type="dcterms:W3CDTF">2020-08-24T23:45:00Z</dcterms:created>
  <dcterms:modified xsi:type="dcterms:W3CDTF">2020-09-08T23:28:00Z</dcterms:modified>
</cp:coreProperties>
</file>